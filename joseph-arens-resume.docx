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7E82" w14:textId="77777777" w:rsidR="00A85D00" w:rsidRDefault="00000000">
      <w:pPr>
        <w:pStyle w:val="Title1"/>
        <w:keepNext/>
        <w:keepLines/>
        <w:tabs>
          <w:tab w:val="right" w:pos="10656"/>
        </w:tabs>
        <w:spacing w:after="80"/>
        <w:jc w:val="center"/>
        <w:rPr>
          <w:sz w:val="22"/>
          <w:szCs w:val="22"/>
        </w:rPr>
      </w:pPr>
      <w:bookmarkStart w:id="0" w:name="personal_information-info-name"/>
      <w:r>
        <w:rPr>
          <w:rFonts w:ascii="Calibri" w:hAnsi="Calibri"/>
          <w:b/>
          <w:bCs/>
          <w:color w:val="000000"/>
          <w:sz w:val="38"/>
          <w:szCs w:val="32"/>
        </w:rPr>
        <w:t>JOSEPH ARENS</w:t>
      </w:r>
      <w:bookmarkEnd w:id="0"/>
    </w:p>
    <w:bookmarkStart w:id="1" w:name="personal_information-info-email"/>
    <w:bookmarkEnd w:id="1"/>
    <w:p w14:paraId="2B0B36F1" w14:textId="77777777" w:rsidR="00A85D00" w:rsidRDefault="00000000">
      <w:pPr>
        <w:keepNext/>
        <w:keepLines/>
        <w:tabs>
          <w:tab w:val="right" w:pos="10656"/>
        </w:tabs>
        <w:spacing w:after="100"/>
        <w:jc w:val="center"/>
        <w:rPr>
          <w:sz w:val="22"/>
          <w:szCs w:val="22"/>
        </w:rPr>
      </w:pPr>
      <w:r>
        <w:rPr>
          <w:color w:val="000000"/>
          <w:sz w:val="17"/>
        </w:rPr>
        <w:fldChar w:fldCharType="begin"/>
      </w:r>
      <w:r>
        <w:rPr>
          <w:color w:val="000000"/>
          <w:sz w:val="17"/>
        </w:rPr>
        <w:instrText>HYPERLINK "mailto:josepharens5@gmail.com"</w:instrText>
      </w:r>
      <w:r>
        <w:rPr>
          <w:color w:val="000000"/>
          <w:sz w:val="17"/>
        </w:rPr>
      </w:r>
      <w:r>
        <w:rPr>
          <w:color w:val="000000"/>
          <w:sz w:val="17"/>
        </w:rPr>
        <w:fldChar w:fldCharType="separate"/>
      </w:r>
      <w:r>
        <w:rPr>
          <w:color w:val="000000"/>
          <w:sz w:val="17"/>
          <w:szCs w:val="18"/>
        </w:rPr>
        <w:t>josepharens5@gmail.com</w:t>
      </w:r>
      <w:r>
        <w:rPr>
          <w:color w:val="000000"/>
          <w:sz w:val="17"/>
        </w:rPr>
        <w:fldChar w:fldCharType="end"/>
      </w:r>
      <w:r>
        <w:rPr>
          <w:color w:val="000000"/>
          <w:sz w:val="17"/>
          <w:szCs w:val="22"/>
        </w:rPr>
        <w:t> | </w:t>
      </w:r>
      <w:bookmarkStart w:id="2" w:name="personal_information-info-phone"/>
      <w:r>
        <w:rPr>
          <w:color w:val="000000"/>
          <w:sz w:val="17"/>
          <w:szCs w:val="22"/>
        </w:rPr>
        <w:t>612</w:t>
      </w:r>
      <w:r>
        <w:rPr>
          <w:color w:val="000000"/>
          <w:sz w:val="17"/>
          <w:szCs w:val="22"/>
        </w:rPr>
        <w:noBreakHyphen/>
        <w:t>810</w:t>
      </w:r>
      <w:r>
        <w:rPr>
          <w:color w:val="000000"/>
          <w:sz w:val="17"/>
          <w:szCs w:val="22"/>
        </w:rPr>
        <w:noBreakHyphen/>
        <w:t>9958 | </w:t>
      </w:r>
      <w:bookmarkStart w:id="3" w:name="personal_information-info-linkedin"/>
      <w:bookmarkEnd w:id="2"/>
      <w:bookmarkEnd w:id="3"/>
      <w:r>
        <w:rPr>
          <w:color w:val="000000"/>
          <w:sz w:val="17"/>
        </w:rPr>
        <w:fldChar w:fldCharType="begin"/>
      </w:r>
      <w:r>
        <w:rPr>
          <w:color w:val="000000"/>
          <w:sz w:val="17"/>
        </w:rPr>
        <w:instrText>HYPERLINK "https://www.linkedin.com/in/joseph-arens"</w:instrText>
      </w:r>
      <w:r>
        <w:rPr>
          <w:color w:val="000000"/>
          <w:sz w:val="17"/>
        </w:rPr>
      </w:r>
      <w:r>
        <w:rPr>
          <w:color w:val="000000"/>
          <w:sz w:val="17"/>
        </w:rPr>
        <w:fldChar w:fldCharType="separate"/>
      </w:r>
      <w:r>
        <w:rPr>
          <w:color w:val="000000"/>
          <w:sz w:val="17"/>
          <w:szCs w:val="18"/>
        </w:rPr>
        <w:t>www.linkedin.com/in/joseph</w:t>
      </w:r>
      <w:r>
        <w:rPr>
          <w:color w:val="000000"/>
          <w:sz w:val="17"/>
          <w:szCs w:val="18"/>
        </w:rPr>
        <w:noBreakHyphen/>
        <w:t>arens</w:t>
      </w:r>
      <w:r>
        <w:rPr>
          <w:color w:val="000000"/>
          <w:sz w:val="17"/>
        </w:rPr>
        <w:fldChar w:fldCharType="end"/>
      </w:r>
      <w:r>
        <w:rPr>
          <w:color w:val="000000"/>
          <w:sz w:val="17"/>
          <w:szCs w:val="22"/>
        </w:rPr>
        <w:t> | </w:t>
      </w:r>
      <w:bookmarkStart w:id="4" w:name="personal_information-info-address"/>
      <w:r>
        <w:rPr>
          <w:color w:val="000000"/>
          <w:sz w:val="17"/>
          <w:szCs w:val="22"/>
        </w:rPr>
        <w:t>Boston, MA | Stillwater, MN</w:t>
      </w:r>
      <w:bookmarkEnd w:id="4"/>
    </w:p>
    <w:p w14:paraId="68477CD0" w14:textId="77777777" w:rsidR="00A85D00" w:rsidRDefault="00000000">
      <w:pPr>
        <w:pStyle w:val="Heading1"/>
        <w:keepLines/>
        <w:tabs>
          <w:tab w:val="right" w:pos="10656"/>
        </w:tabs>
        <w:spacing w:before="120"/>
        <w:rPr>
          <w:caps/>
          <w:sz w:val="22"/>
          <w:szCs w:val="22"/>
        </w:rPr>
      </w:pPr>
      <w:r>
        <w:rPr>
          <w:color w:val="000000"/>
          <w:sz w:val="22"/>
        </w:rPr>
        <w:t>EDUCATION</w:t>
      </w:r>
    </w:p>
    <w:p w14:paraId="198C196C" w14:textId="77777777" w:rsidR="00A85D00" w:rsidRDefault="00000000">
      <w:pPr>
        <w:keepNext/>
        <w:keepLines/>
        <w:tabs>
          <w:tab w:val="right" w:pos="10656"/>
        </w:tabs>
        <w:spacing w:after="40"/>
        <w:rPr>
          <w:rStyle w:val="fs14fw4"/>
          <w:sz w:val="22"/>
          <w:szCs w:val="22"/>
        </w:rPr>
      </w:pPr>
      <w:bookmarkStart w:id="5" w:name="div_11"/>
      <w:r>
        <w:rPr>
          <w:b/>
          <w:bCs/>
          <w:color w:val="000000"/>
          <w:szCs w:val="22"/>
        </w:rPr>
        <w:t>Boston University, College of Engineering</w:t>
      </w:r>
      <w:bookmarkEnd w:id="5"/>
      <w:r>
        <w:rPr>
          <w:color w:val="000000"/>
          <w:szCs w:val="22"/>
        </w:rPr>
        <w:tab/>
      </w:r>
      <w:bookmarkStart w:id="6" w:name="div_14"/>
      <w:r>
        <w:rPr>
          <w:color w:val="000000"/>
          <w:szCs w:val="22"/>
        </w:rPr>
        <w:t>Boston, MA</w:t>
      </w:r>
      <w:bookmarkEnd w:id="6"/>
    </w:p>
    <w:p w14:paraId="2EB80041" w14:textId="77777777" w:rsidR="00A85D00" w:rsidRDefault="00000000">
      <w:pPr>
        <w:keepNext/>
        <w:keepLines/>
        <w:tabs>
          <w:tab w:val="right" w:pos="10656"/>
        </w:tabs>
        <w:spacing w:after="40"/>
        <w:rPr>
          <w:sz w:val="22"/>
          <w:szCs w:val="22"/>
        </w:rPr>
      </w:pPr>
      <w:bookmarkStart w:id="7" w:name="div_12"/>
      <w:r>
        <w:rPr>
          <w:color w:val="000000"/>
          <w:szCs w:val="22"/>
        </w:rPr>
        <w:t>Bachelor of Science</w:t>
      </w:r>
      <w:bookmarkEnd w:id="7"/>
      <w:r>
        <w:rPr>
          <w:color w:val="000000"/>
          <w:szCs w:val="22"/>
        </w:rPr>
        <w:t xml:space="preserve">, </w:t>
      </w:r>
      <w:bookmarkStart w:id="8" w:name="div_16"/>
      <w:r>
        <w:rPr>
          <w:color w:val="000000"/>
          <w:szCs w:val="22"/>
        </w:rPr>
        <w:t>Electrical Engineering</w:t>
      </w:r>
      <w:bookmarkEnd w:id="8"/>
      <w:r>
        <w:rPr>
          <w:color w:val="000000"/>
          <w:szCs w:val="22"/>
        </w:rPr>
        <w:tab/>
      </w:r>
      <w:bookmarkStart w:id="9" w:name="div_13"/>
      <w:r>
        <w:rPr>
          <w:color w:val="000000"/>
          <w:szCs w:val="22"/>
        </w:rPr>
        <w:t>May 2028</w:t>
      </w:r>
      <w:bookmarkEnd w:id="9"/>
    </w:p>
    <w:p w14:paraId="63EE840B" w14:textId="77777777" w:rsidR="00A85D00" w:rsidRDefault="00000000">
      <w:pPr>
        <w:keepNext/>
        <w:keepLines/>
        <w:tabs>
          <w:tab w:val="right" w:pos="10656"/>
        </w:tabs>
        <w:spacing w:after="40"/>
        <w:rPr>
          <w:sz w:val="22"/>
          <w:szCs w:val="22"/>
        </w:rPr>
      </w:pPr>
      <w:r>
        <w:rPr>
          <w:b/>
          <w:color w:val="000000"/>
        </w:rPr>
        <w:t xml:space="preserve">GPA: </w:t>
      </w:r>
      <w:proofErr w:type="gramStart"/>
      <w:r>
        <w:rPr>
          <w:color w:val="000000"/>
        </w:rPr>
        <w:t>3.89  |</w:t>
      </w:r>
      <w:proofErr w:type="gramEnd"/>
      <w:r>
        <w:rPr>
          <w:color w:val="000000"/>
        </w:rPr>
        <w:t xml:space="preserve">  </w:t>
      </w:r>
      <w:r>
        <w:rPr>
          <w:b/>
          <w:color w:val="000000"/>
        </w:rPr>
        <w:t xml:space="preserve">Major GPA: </w:t>
      </w:r>
      <w:r>
        <w:rPr>
          <w:color w:val="000000"/>
        </w:rPr>
        <w:t>3.95</w:t>
      </w:r>
    </w:p>
    <w:p w14:paraId="504C904F" w14:textId="77777777" w:rsidR="00A85D00" w:rsidRDefault="00000000">
      <w:pPr>
        <w:keepNext/>
        <w:keepLines/>
        <w:tabs>
          <w:tab w:val="right" w:pos="10656"/>
        </w:tabs>
        <w:spacing w:before="40" w:after="40"/>
        <w:rPr>
          <w:sz w:val="22"/>
          <w:szCs w:val="22"/>
        </w:rPr>
      </w:pPr>
      <w:bookmarkStart w:id="10" w:name="div_18"/>
      <w:r>
        <w:rPr>
          <w:b/>
          <w:color w:val="000000"/>
          <w:szCs w:val="22"/>
        </w:rPr>
        <w:t>Relevant Coursework</w:t>
      </w:r>
      <w:bookmarkEnd w:id="10"/>
    </w:p>
    <w:p w14:paraId="2448F946" w14:textId="71081511" w:rsidR="00A85D00" w:rsidRDefault="00000000">
      <w:pPr>
        <w:keepLines/>
        <w:tabs>
          <w:tab w:val="right" w:pos="10656"/>
        </w:tabs>
        <w:spacing w:after="40"/>
        <w:rPr>
          <w:sz w:val="22"/>
          <w:szCs w:val="22"/>
        </w:rPr>
      </w:pPr>
      <w:bookmarkStart w:id="11" w:name="div_19"/>
      <w:r>
        <w:rPr>
          <w:b/>
          <w:bCs/>
          <w:color w:val="000000"/>
          <w:szCs w:val="22"/>
        </w:rPr>
        <w:t>Electrical Engineering:</w:t>
      </w:r>
      <w:r>
        <w:rPr>
          <w:color w:val="000000"/>
          <w:szCs w:val="22"/>
        </w:rPr>
        <w:t xml:space="preserve"> Introduction to Logic Design, Electromagnetic Systems I, Electrical Circuits, </w:t>
      </w:r>
      <w:bookmarkEnd w:id="11"/>
      <w:r w:rsidR="007261C0" w:rsidRPr="007261C0">
        <w:rPr>
          <w:color w:val="000000"/>
          <w:szCs w:val="22"/>
        </w:rPr>
        <w:t xml:space="preserve">Signals and </w:t>
      </w:r>
      <w:r w:rsidR="007261C0">
        <w:rPr>
          <w:color w:val="000000"/>
          <w:szCs w:val="22"/>
        </w:rPr>
        <w:t>Systems</w:t>
      </w:r>
    </w:p>
    <w:p w14:paraId="1E8FAC5A" w14:textId="77777777" w:rsidR="00A85D00" w:rsidRDefault="00000000">
      <w:pPr>
        <w:keepLines/>
        <w:tabs>
          <w:tab w:val="right" w:pos="10656"/>
        </w:tabs>
        <w:spacing w:after="40"/>
        <w:rPr>
          <w:sz w:val="22"/>
          <w:szCs w:val="22"/>
        </w:rPr>
      </w:pPr>
      <w:bookmarkStart w:id="12" w:name="div_20"/>
      <w:r>
        <w:rPr>
          <w:b/>
          <w:bCs/>
          <w:color w:val="000000"/>
          <w:szCs w:val="22"/>
        </w:rPr>
        <w:t>Engineering &amp; Computing:</w:t>
      </w:r>
      <w:r>
        <w:rPr>
          <w:color w:val="000000"/>
          <w:szCs w:val="22"/>
        </w:rPr>
        <w:t xml:space="preserve"> Probability, Statistics &amp; Data Science for Engineers, Programming for Engineers, Engineering Mechanics, Intro to Engineering Design</w:t>
      </w:r>
      <w:bookmarkEnd w:id="12"/>
    </w:p>
    <w:p w14:paraId="08D3BBD6" w14:textId="77777777" w:rsidR="00A85D00" w:rsidRDefault="00000000">
      <w:pPr>
        <w:pStyle w:val="Heading1"/>
        <w:keepLines/>
        <w:tabs>
          <w:tab w:val="right" w:pos="10656"/>
        </w:tabs>
        <w:spacing w:before="120"/>
        <w:rPr>
          <w:caps/>
          <w:sz w:val="22"/>
          <w:szCs w:val="22"/>
        </w:rPr>
      </w:pPr>
      <w:r>
        <w:rPr>
          <w:color w:val="000000"/>
          <w:sz w:val="22"/>
        </w:rPr>
        <w:t>SKILLS</w:t>
      </w:r>
    </w:p>
    <w:p w14:paraId="3DD9AAA1" w14:textId="77777777" w:rsidR="00A85D00" w:rsidRDefault="00000000" w:rsidP="00DB14DC">
      <w:pPr>
        <w:keepLines/>
        <w:tabs>
          <w:tab w:val="right" w:pos="10656"/>
        </w:tabs>
        <w:spacing w:after="40"/>
        <w:rPr>
          <w:sz w:val="22"/>
          <w:szCs w:val="22"/>
        </w:rPr>
      </w:pPr>
      <w:bookmarkStart w:id="13" w:name="div_22"/>
      <w:r>
        <w:rPr>
          <w:color w:val="000000"/>
          <w:szCs w:val="22"/>
        </w:rPr>
        <w:t xml:space="preserve">PCB Design/Layout, Altium Designer, Circuit Design, Schematic Analysis, </w:t>
      </w:r>
      <w:proofErr w:type="spellStart"/>
      <w:r>
        <w:rPr>
          <w:color w:val="000000"/>
          <w:szCs w:val="22"/>
        </w:rPr>
        <w:t>LTspice</w:t>
      </w:r>
      <w:proofErr w:type="spellEnd"/>
      <w:r>
        <w:rPr>
          <w:color w:val="000000"/>
          <w:szCs w:val="22"/>
        </w:rPr>
        <w:t xml:space="preserve">, USB 3.0, SOLIDWORKS, </w:t>
      </w:r>
      <w:proofErr w:type="spellStart"/>
      <w:r>
        <w:rPr>
          <w:color w:val="000000"/>
          <w:szCs w:val="22"/>
        </w:rPr>
        <w:t>Onshape</w:t>
      </w:r>
      <w:proofErr w:type="spellEnd"/>
      <w:r>
        <w:rPr>
          <w:color w:val="000000"/>
          <w:szCs w:val="22"/>
        </w:rPr>
        <w:t>, Prototyping, 3D Printing, Sensor Integration, Arduino, Microchip Studio, Soldering (Down to 0402 and leadless ICs), Cable Assembly, Lab Equipment (Oscilloscope, Multimeter, Bench Power Supply), MATLAB, Python, C++, Bash, Scripting, Git, PuTTY, Data Analysis, Arena PLM, Jira, Microsoft Office</w:t>
      </w:r>
      <w:bookmarkEnd w:id="13"/>
    </w:p>
    <w:p w14:paraId="6273AA91" w14:textId="77777777" w:rsidR="00A85D00" w:rsidRDefault="00000000">
      <w:pPr>
        <w:pStyle w:val="Heading1"/>
        <w:keepLines/>
        <w:tabs>
          <w:tab w:val="right" w:pos="10656"/>
        </w:tabs>
        <w:spacing w:before="120"/>
        <w:rPr>
          <w:caps/>
          <w:sz w:val="22"/>
          <w:szCs w:val="22"/>
        </w:rPr>
      </w:pPr>
      <w:r>
        <w:rPr>
          <w:color w:val="000000"/>
          <w:sz w:val="22"/>
        </w:rPr>
        <w:t>EXPERIENCE</w:t>
      </w:r>
    </w:p>
    <w:p w14:paraId="0A6372D7" w14:textId="77777777" w:rsidR="00A85D00" w:rsidRDefault="00000000">
      <w:pPr>
        <w:keepNext/>
        <w:keepLines/>
        <w:tabs>
          <w:tab w:val="right" w:pos="10656"/>
        </w:tabs>
        <w:spacing w:after="40"/>
        <w:rPr>
          <w:rStyle w:val="fs14fw4"/>
          <w:sz w:val="22"/>
          <w:szCs w:val="22"/>
        </w:rPr>
      </w:pPr>
      <w:r>
        <w:rPr>
          <w:b/>
          <w:color w:val="000000"/>
        </w:rPr>
        <w:t>Electrical Engineering Intern</w:t>
      </w:r>
      <w:r>
        <w:rPr>
          <w:color w:val="000000"/>
        </w:rPr>
        <w:tab/>
        <w:t>May 2026 - Present</w:t>
      </w:r>
    </w:p>
    <w:p w14:paraId="243966BE" w14:textId="77777777" w:rsidR="00A85D00" w:rsidRDefault="00000000">
      <w:pPr>
        <w:keepNext/>
        <w:keepLines/>
        <w:tabs>
          <w:tab w:val="right" w:pos="10656"/>
        </w:tabs>
        <w:spacing w:after="40"/>
        <w:rPr>
          <w:rStyle w:val="fs14fw4"/>
          <w:sz w:val="22"/>
          <w:szCs w:val="22"/>
        </w:rPr>
      </w:pPr>
      <w:r w:rsidRPr="00BC7183">
        <w:rPr>
          <w:i/>
          <w:iCs/>
          <w:color w:val="000000"/>
        </w:rPr>
        <w:t>908 Devices</w:t>
      </w:r>
      <w:r>
        <w:rPr>
          <w:i/>
          <w:color w:val="000000"/>
        </w:rPr>
        <w:tab/>
        <w:t>Boston, MA</w:t>
      </w:r>
    </w:p>
    <w:p w14:paraId="4927492F" w14:textId="77777777" w:rsidR="00A85D00" w:rsidRDefault="00000000">
      <w:pPr>
        <w:keepLines/>
        <w:numPr>
          <w:ilvl w:val="0"/>
          <w:numId w:val="3"/>
        </w:numPr>
        <w:tabs>
          <w:tab w:val="right" w:pos="10656"/>
        </w:tabs>
        <w:spacing w:after="40"/>
        <w:ind w:left="202" w:hanging="173"/>
        <w:rPr>
          <w:sz w:val="22"/>
          <w:szCs w:val="22"/>
        </w:rPr>
      </w:pPr>
      <w:bookmarkStart w:id="14" w:name="div_30"/>
      <w:r>
        <w:rPr>
          <w:color w:val="000000"/>
          <w:szCs w:val="22"/>
        </w:rPr>
        <w:t>Responsible for upgrade and retrofit of custom legacy vacuum pump burn-in station, including analysis of current capabilities, redesign of carrier circuit board, modifications to microcontroller firmware, and design/creation of custom RS-485 cable assemblies</w:t>
      </w:r>
      <w:bookmarkEnd w:id="14"/>
    </w:p>
    <w:p w14:paraId="032F78D4" w14:textId="77777777" w:rsidR="00A85D00" w:rsidRDefault="00000000">
      <w:pPr>
        <w:keepLines/>
        <w:numPr>
          <w:ilvl w:val="0"/>
          <w:numId w:val="3"/>
        </w:numPr>
        <w:tabs>
          <w:tab w:val="right" w:pos="10656"/>
        </w:tabs>
        <w:spacing w:after="40"/>
        <w:ind w:left="202" w:hanging="173"/>
        <w:rPr>
          <w:sz w:val="22"/>
          <w:szCs w:val="22"/>
        </w:rPr>
      </w:pPr>
      <w:bookmarkStart w:id="15" w:name="div_31"/>
      <w:r>
        <w:rPr>
          <w:color w:val="000000"/>
          <w:szCs w:val="22"/>
        </w:rPr>
        <w:t>End-to-end design of custom vacuum pump test board, including component selection, symbol creation, schematic capture, and printed circuit layout in Altium</w:t>
      </w:r>
      <w:bookmarkEnd w:id="15"/>
    </w:p>
    <w:p w14:paraId="4F3B0DF1" w14:textId="77777777" w:rsidR="00A85D00" w:rsidRDefault="00000000">
      <w:pPr>
        <w:keepLines/>
        <w:numPr>
          <w:ilvl w:val="0"/>
          <w:numId w:val="3"/>
        </w:numPr>
        <w:tabs>
          <w:tab w:val="right" w:pos="10656"/>
        </w:tabs>
        <w:spacing w:after="40"/>
        <w:ind w:left="202" w:hanging="173"/>
        <w:rPr>
          <w:sz w:val="22"/>
          <w:szCs w:val="22"/>
        </w:rPr>
      </w:pPr>
      <w:bookmarkStart w:id="16" w:name="div_32"/>
      <w:r>
        <w:rPr>
          <w:color w:val="000000"/>
          <w:szCs w:val="22"/>
        </w:rPr>
        <w:t>Design of monitoring and data collection software application for vacuum pump burn-in rack in Python, which recorded data from 60 pumps simultaneously and displayed live telemetry</w:t>
      </w:r>
      <w:bookmarkEnd w:id="16"/>
    </w:p>
    <w:p w14:paraId="2792C7D9" w14:textId="77777777" w:rsidR="00A85D00" w:rsidRDefault="00000000">
      <w:pPr>
        <w:keepLines/>
        <w:numPr>
          <w:ilvl w:val="0"/>
          <w:numId w:val="3"/>
        </w:numPr>
        <w:tabs>
          <w:tab w:val="right" w:pos="10656"/>
        </w:tabs>
        <w:spacing w:after="40"/>
        <w:ind w:left="202" w:hanging="173"/>
        <w:rPr>
          <w:sz w:val="22"/>
          <w:szCs w:val="22"/>
        </w:rPr>
      </w:pPr>
      <w:bookmarkStart w:id="17" w:name="div_33"/>
      <w:r>
        <w:rPr>
          <w:color w:val="000000"/>
          <w:szCs w:val="22"/>
        </w:rPr>
        <w:t>Debug of various USB 3.0 enumeration and data transfer issues, including application of on-board rework to SuperSpeed lines, component-by-component analysis across signal path and port controller electronics. Used custom firmware and serial commands to debug USB-C/PD port controller IC operation</w:t>
      </w:r>
      <w:bookmarkEnd w:id="17"/>
    </w:p>
    <w:p w14:paraId="45098C86" w14:textId="77777777" w:rsidR="00A85D00" w:rsidRDefault="00000000">
      <w:pPr>
        <w:pStyle w:val="Heading1"/>
        <w:keepLines/>
        <w:tabs>
          <w:tab w:val="right" w:pos="10656"/>
        </w:tabs>
        <w:spacing w:before="120"/>
        <w:rPr>
          <w:caps/>
          <w:sz w:val="22"/>
          <w:szCs w:val="22"/>
        </w:rPr>
      </w:pPr>
      <w:r>
        <w:rPr>
          <w:color w:val="000000"/>
          <w:sz w:val="22"/>
        </w:rPr>
        <w:t>PROJECTS</w:t>
      </w:r>
    </w:p>
    <w:p w14:paraId="1A60CF77" w14:textId="77777777" w:rsidR="00A85D00" w:rsidRDefault="00000000">
      <w:pPr>
        <w:keepNext/>
        <w:keepLines/>
        <w:tabs>
          <w:tab w:val="right" w:pos="10656"/>
        </w:tabs>
        <w:spacing w:after="40"/>
        <w:rPr>
          <w:rStyle w:val="fs14fw4"/>
          <w:sz w:val="22"/>
          <w:szCs w:val="22"/>
        </w:rPr>
      </w:pPr>
      <w:bookmarkStart w:id="18" w:name="div_36"/>
      <w:r>
        <w:rPr>
          <w:b/>
          <w:bCs/>
          <w:color w:val="000000"/>
          <w:szCs w:val="22"/>
        </w:rPr>
        <w:t>Automatic Touchless Soap Dispenser</w:t>
      </w:r>
      <w:bookmarkEnd w:id="18"/>
      <w:r>
        <w:rPr>
          <w:color w:val="000000"/>
          <w:szCs w:val="22"/>
        </w:rPr>
        <w:tab/>
      </w:r>
      <w:bookmarkStart w:id="19" w:name="div_37"/>
      <w:r>
        <w:rPr>
          <w:color w:val="000000"/>
          <w:szCs w:val="22"/>
        </w:rPr>
        <w:t>Sep 2025 - Dec 2025</w:t>
      </w:r>
      <w:bookmarkEnd w:id="19"/>
    </w:p>
    <w:p w14:paraId="0F03D975" w14:textId="77777777" w:rsidR="00A85D00" w:rsidRDefault="00000000">
      <w:pPr>
        <w:keepLines/>
        <w:numPr>
          <w:ilvl w:val="0"/>
          <w:numId w:val="4"/>
        </w:numPr>
        <w:tabs>
          <w:tab w:val="right" w:pos="10656"/>
        </w:tabs>
        <w:spacing w:after="40"/>
        <w:ind w:left="202" w:hanging="173"/>
        <w:rPr>
          <w:sz w:val="22"/>
          <w:szCs w:val="22"/>
        </w:rPr>
      </w:pPr>
      <w:bookmarkStart w:id="20" w:name="div_40"/>
      <w:r>
        <w:rPr>
          <w:color w:val="000000"/>
          <w:szCs w:val="22"/>
        </w:rPr>
        <w:t xml:space="preserve">Designed a laser-cut acrylic housing in </w:t>
      </w:r>
      <w:proofErr w:type="spellStart"/>
      <w:r>
        <w:rPr>
          <w:color w:val="000000"/>
          <w:szCs w:val="22"/>
        </w:rPr>
        <w:t>Onshape</w:t>
      </w:r>
      <w:proofErr w:type="spellEnd"/>
      <w:r>
        <w:rPr>
          <w:color w:val="000000"/>
          <w:szCs w:val="22"/>
        </w:rPr>
        <w:t xml:space="preserve"> using custom finger joints to handle the vertical load from a linear actuator</w:t>
      </w:r>
      <w:bookmarkEnd w:id="20"/>
    </w:p>
    <w:p w14:paraId="21BA0D16" w14:textId="77777777" w:rsidR="00A85D00" w:rsidRDefault="00000000">
      <w:pPr>
        <w:keepLines/>
        <w:numPr>
          <w:ilvl w:val="0"/>
          <w:numId w:val="4"/>
        </w:numPr>
        <w:tabs>
          <w:tab w:val="right" w:pos="10656"/>
        </w:tabs>
        <w:spacing w:after="40"/>
        <w:ind w:left="202" w:hanging="173"/>
        <w:rPr>
          <w:sz w:val="22"/>
          <w:szCs w:val="22"/>
        </w:rPr>
      </w:pPr>
      <w:bookmarkStart w:id="21" w:name="div_41"/>
      <w:r>
        <w:rPr>
          <w:color w:val="000000"/>
          <w:szCs w:val="22"/>
        </w:rPr>
        <w:t>Integrated an IR break-beam sensor with Arduino control to enable touchless activation, with a built-in delay to prevent repeated triggering</w:t>
      </w:r>
      <w:bookmarkEnd w:id="21"/>
    </w:p>
    <w:p w14:paraId="7994C594" w14:textId="77777777" w:rsidR="00A85D00" w:rsidRDefault="00000000">
      <w:pPr>
        <w:keepLines/>
        <w:numPr>
          <w:ilvl w:val="0"/>
          <w:numId w:val="4"/>
        </w:numPr>
        <w:tabs>
          <w:tab w:val="right" w:pos="10656"/>
        </w:tabs>
        <w:spacing w:after="40"/>
        <w:ind w:left="202" w:hanging="173"/>
        <w:rPr>
          <w:sz w:val="22"/>
          <w:szCs w:val="22"/>
        </w:rPr>
      </w:pPr>
      <w:bookmarkStart w:id="22" w:name="div_42"/>
      <w:r>
        <w:rPr>
          <w:color w:val="000000"/>
          <w:szCs w:val="22"/>
        </w:rPr>
        <w:t>Iterated through multiple design versions to improve structural integrity, alignment, and reliability of actuator-driven components</w:t>
      </w:r>
      <w:bookmarkEnd w:id="22"/>
    </w:p>
    <w:p w14:paraId="5B6CAEA2" w14:textId="77777777" w:rsidR="00A85D00" w:rsidRDefault="00000000">
      <w:pPr>
        <w:keepNext/>
        <w:keepLines/>
        <w:tabs>
          <w:tab w:val="right" w:pos="10656"/>
        </w:tabs>
        <w:spacing w:before="60" w:after="40"/>
        <w:rPr>
          <w:rStyle w:val="fs14fw4"/>
          <w:sz w:val="22"/>
          <w:szCs w:val="22"/>
        </w:rPr>
      </w:pPr>
      <w:bookmarkStart w:id="23" w:name="div_44"/>
      <w:r>
        <w:rPr>
          <w:b/>
          <w:bCs/>
          <w:color w:val="000000"/>
          <w:szCs w:val="22"/>
        </w:rPr>
        <w:t>Arduino-Based Temperature Monitoring System</w:t>
      </w:r>
      <w:bookmarkEnd w:id="23"/>
      <w:r>
        <w:rPr>
          <w:color w:val="000000"/>
          <w:szCs w:val="22"/>
        </w:rPr>
        <w:tab/>
      </w:r>
      <w:bookmarkStart w:id="24" w:name="div_45"/>
      <w:r>
        <w:rPr>
          <w:color w:val="000000"/>
          <w:szCs w:val="22"/>
        </w:rPr>
        <w:t>Jan 2025 - May 2025</w:t>
      </w:r>
      <w:bookmarkEnd w:id="24"/>
    </w:p>
    <w:p w14:paraId="73745E08" w14:textId="77777777" w:rsidR="00A85D00" w:rsidRDefault="00000000">
      <w:pPr>
        <w:keepLines/>
        <w:numPr>
          <w:ilvl w:val="0"/>
          <w:numId w:val="5"/>
        </w:numPr>
        <w:tabs>
          <w:tab w:val="right" w:pos="10656"/>
        </w:tabs>
        <w:spacing w:after="40"/>
        <w:ind w:left="202" w:hanging="173"/>
        <w:rPr>
          <w:sz w:val="22"/>
          <w:szCs w:val="22"/>
        </w:rPr>
      </w:pPr>
      <w:bookmarkStart w:id="25" w:name="div_48"/>
      <w:r>
        <w:rPr>
          <w:color w:val="000000"/>
          <w:szCs w:val="22"/>
        </w:rPr>
        <w:t>Built an Arduino-based temperature monitoring system using a TMP36 sensor to measure and display real-time temperature data</w:t>
      </w:r>
      <w:bookmarkEnd w:id="25"/>
    </w:p>
    <w:p w14:paraId="5248494C" w14:textId="77777777" w:rsidR="00A85D00" w:rsidRDefault="00000000">
      <w:pPr>
        <w:keepLines/>
        <w:numPr>
          <w:ilvl w:val="0"/>
          <w:numId w:val="5"/>
        </w:numPr>
        <w:tabs>
          <w:tab w:val="right" w:pos="10656"/>
        </w:tabs>
        <w:spacing w:after="40"/>
        <w:ind w:left="202" w:hanging="173"/>
        <w:rPr>
          <w:sz w:val="22"/>
          <w:szCs w:val="22"/>
        </w:rPr>
      </w:pPr>
      <w:bookmarkStart w:id="26" w:name="div_49"/>
      <w:r>
        <w:rPr>
          <w:color w:val="000000"/>
          <w:szCs w:val="22"/>
        </w:rPr>
        <w:t>Designed, soldered, and programmed the standalone system, including analog sensor conversion and threshold-based outputs</w:t>
      </w:r>
      <w:bookmarkEnd w:id="26"/>
    </w:p>
    <w:p w14:paraId="3A30D422" w14:textId="77777777" w:rsidR="00A85D00" w:rsidRDefault="00000000">
      <w:pPr>
        <w:pStyle w:val="Heading1"/>
        <w:keepLines/>
        <w:tabs>
          <w:tab w:val="right" w:pos="10656"/>
        </w:tabs>
        <w:spacing w:before="120"/>
        <w:rPr>
          <w:caps/>
          <w:sz w:val="22"/>
          <w:szCs w:val="22"/>
        </w:rPr>
      </w:pPr>
      <w:r>
        <w:rPr>
          <w:color w:val="000000"/>
          <w:sz w:val="22"/>
        </w:rPr>
        <w:t>LEADERSHIP &amp; AFFILIATIONS</w:t>
      </w:r>
    </w:p>
    <w:p w14:paraId="7E46E8ED" w14:textId="11475D40" w:rsidR="00A85D00" w:rsidRDefault="00000000">
      <w:pPr>
        <w:keepNext/>
        <w:keepLines/>
        <w:tabs>
          <w:tab w:val="right" w:pos="10656"/>
        </w:tabs>
        <w:spacing w:after="40"/>
        <w:rPr>
          <w:rStyle w:val="fs14fw4"/>
          <w:sz w:val="22"/>
          <w:szCs w:val="22"/>
        </w:rPr>
      </w:pPr>
      <w:bookmarkStart w:id="27" w:name="div_52"/>
      <w:r>
        <w:rPr>
          <w:b/>
          <w:bCs/>
          <w:color w:val="000000"/>
          <w:szCs w:val="22"/>
        </w:rPr>
        <w:t>Boston University Varsity Track and Field</w:t>
      </w:r>
      <w:bookmarkEnd w:id="27"/>
      <w:r>
        <w:rPr>
          <w:color w:val="000000"/>
          <w:szCs w:val="22"/>
        </w:rPr>
        <w:tab/>
      </w:r>
      <w:bookmarkStart w:id="28" w:name="div_53"/>
      <w:r>
        <w:rPr>
          <w:color w:val="000000"/>
          <w:szCs w:val="22"/>
        </w:rPr>
        <w:t>Aug 2024 - Present</w:t>
      </w:r>
      <w:bookmarkEnd w:id="28"/>
    </w:p>
    <w:p w14:paraId="0162BE5E" w14:textId="77777777" w:rsidR="00A85D00" w:rsidRDefault="00000000">
      <w:pPr>
        <w:keepLines/>
        <w:numPr>
          <w:ilvl w:val="0"/>
          <w:numId w:val="6"/>
        </w:numPr>
        <w:tabs>
          <w:tab w:val="right" w:pos="10656"/>
        </w:tabs>
        <w:spacing w:after="40"/>
        <w:ind w:left="202" w:hanging="173"/>
        <w:rPr>
          <w:sz w:val="22"/>
          <w:szCs w:val="22"/>
        </w:rPr>
      </w:pPr>
      <w:bookmarkStart w:id="29" w:name="div_56"/>
      <w:r>
        <w:rPr>
          <w:color w:val="000000"/>
          <w:szCs w:val="22"/>
        </w:rPr>
        <w:t>Balance 20+ hours/week of Division I athletics with a 3.89 GPA, demonstrating strong time management and discipline</w:t>
      </w:r>
      <w:bookmarkEnd w:id="29"/>
    </w:p>
    <w:p w14:paraId="442DCFC6" w14:textId="77777777" w:rsidR="00A85D00" w:rsidRDefault="00000000">
      <w:pPr>
        <w:keepLines/>
        <w:numPr>
          <w:ilvl w:val="0"/>
          <w:numId w:val="6"/>
        </w:numPr>
        <w:tabs>
          <w:tab w:val="right" w:pos="10656"/>
        </w:tabs>
        <w:spacing w:after="40"/>
        <w:ind w:left="202" w:hanging="173"/>
        <w:rPr>
          <w:sz w:val="22"/>
          <w:szCs w:val="22"/>
        </w:rPr>
      </w:pPr>
      <w:bookmarkStart w:id="30" w:name="div_57"/>
      <w:r>
        <w:rPr>
          <w:color w:val="000000"/>
          <w:szCs w:val="22"/>
        </w:rPr>
        <w:t>Serve as a liaison between athletes and coaching staff to improve communication and team performance</w:t>
      </w:r>
      <w:bookmarkEnd w:id="30"/>
    </w:p>
    <w:p w14:paraId="2C88BE8A" w14:textId="77777777" w:rsidR="00A85D00" w:rsidRDefault="00000000">
      <w:pPr>
        <w:keepNext/>
        <w:keepLines/>
        <w:tabs>
          <w:tab w:val="right" w:pos="10656"/>
        </w:tabs>
        <w:spacing w:before="60" w:after="40"/>
        <w:rPr>
          <w:rStyle w:val="fs14fw4"/>
          <w:sz w:val="22"/>
          <w:szCs w:val="22"/>
        </w:rPr>
      </w:pPr>
      <w:bookmarkStart w:id="31" w:name="div_58"/>
      <w:r>
        <w:rPr>
          <w:b/>
          <w:bCs/>
          <w:color w:val="000000"/>
          <w:szCs w:val="22"/>
        </w:rPr>
        <w:t>Tutor</w:t>
      </w:r>
      <w:bookmarkEnd w:id="31"/>
      <w:r>
        <w:rPr>
          <w:b/>
          <w:bCs/>
          <w:color w:val="000000"/>
          <w:szCs w:val="22"/>
        </w:rPr>
        <w:t xml:space="preserve">, </w:t>
      </w:r>
      <w:bookmarkStart w:id="32" w:name="div_59"/>
      <w:r>
        <w:rPr>
          <w:b/>
          <w:bCs/>
          <w:color w:val="000000"/>
          <w:szCs w:val="22"/>
        </w:rPr>
        <w:t>Boston University and St. Croix Preparatory Academy</w:t>
      </w:r>
      <w:bookmarkEnd w:id="32"/>
      <w:r>
        <w:rPr>
          <w:color w:val="000000"/>
          <w:szCs w:val="22"/>
        </w:rPr>
        <w:tab/>
      </w:r>
      <w:bookmarkStart w:id="33" w:name="div_60"/>
      <w:r>
        <w:rPr>
          <w:color w:val="000000"/>
          <w:szCs w:val="22"/>
        </w:rPr>
        <w:t>Sep 2022 - Present</w:t>
      </w:r>
      <w:bookmarkEnd w:id="33"/>
    </w:p>
    <w:p w14:paraId="150290BF" w14:textId="77777777" w:rsidR="00A85D00" w:rsidRPr="00DB14DC" w:rsidRDefault="00000000">
      <w:pPr>
        <w:keepLines/>
        <w:numPr>
          <w:ilvl w:val="0"/>
          <w:numId w:val="7"/>
        </w:numPr>
        <w:tabs>
          <w:tab w:val="right" w:pos="10656"/>
        </w:tabs>
        <w:spacing w:after="40"/>
        <w:ind w:left="202" w:hanging="173"/>
        <w:rPr>
          <w:sz w:val="22"/>
          <w:szCs w:val="22"/>
        </w:rPr>
      </w:pPr>
      <w:bookmarkStart w:id="34" w:name="div_63"/>
      <w:r>
        <w:rPr>
          <w:color w:val="000000"/>
          <w:szCs w:val="22"/>
        </w:rPr>
        <w:t>Tutor students in Physics II and Chemistry, helping them understand complex concepts and strengthen problem-solving skills</w:t>
      </w:r>
      <w:bookmarkEnd w:id="34"/>
    </w:p>
    <w:p w14:paraId="3BAACBC6" w14:textId="524E5789" w:rsidR="00DB14DC" w:rsidRDefault="00DB14DC" w:rsidP="00DB14DC">
      <w:pPr>
        <w:keepLines/>
        <w:tabs>
          <w:tab w:val="right" w:pos="10656"/>
        </w:tabs>
        <w:spacing w:before="100" w:after="40"/>
        <w:rPr>
          <w:sz w:val="22"/>
          <w:szCs w:val="22"/>
        </w:rPr>
      </w:pPr>
    </w:p>
    <w:sectPr w:rsidR="00DB14DC">
      <w:pgSz w:w="12240" w:h="15840"/>
      <w:pgMar w:top="648" w:right="792" w:bottom="648" w:left="792" w:header="288" w:footer="28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AFCD4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8CF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064C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12EF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5EA3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CE14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A227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8648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EC28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69C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E0CF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C8CB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412F1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1810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C2B4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AAD4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A8846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26D5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97ADA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A644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E5C5E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D84A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2090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DA04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DB2EC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E6DF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A079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71841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522B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AA20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A228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E2D3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46B3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9A71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40BD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A819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4CE87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744A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A006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78EE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320B5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686D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2AD3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0660E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7BCF6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9A8C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88CE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74D2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B871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FA28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E822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5E4F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54DD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4862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B0494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0C54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E60D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1263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C894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16CB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769B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4873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3284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136949634">
    <w:abstractNumId w:val="0"/>
  </w:num>
  <w:num w:numId="2" w16cid:durableId="2109884443">
    <w:abstractNumId w:val="1"/>
  </w:num>
  <w:num w:numId="3" w16cid:durableId="1173644451">
    <w:abstractNumId w:val="2"/>
  </w:num>
  <w:num w:numId="4" w16cid:durableId="1649552240">
    <w:abstractNumId w:val="3"/>
  </w:num>
  <w:num w:numId="5" w16cid:durableId="975570296">
    <w:abstractNumId w:val="4"/>
  </w:num>
  <w:num w:numId="6" w16cid:durableId="2088572945">
    <w:abstractNumId w:val="5"/>
  </w:num>
  <w:num w:numId="7" w16cid:durableId="1464887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00"/>
    <w:rsid w:val="00157DF8"/>
    <w:rsid w:val="004248C3"/>
    <w:rsid w:val="00561AB4"/>
    <w:rsid w:val="007261C0"/>
    <w:rsid w:val="0076635E"/>
    <w:rsid w:val="008A55F8"/>
    <w:rsid w:val="008A64A1"/>
    <w:rsid w:val="00A3578A"/>
    <w:rsid w:val="00A85D00"/>
    <w:rsid w:val="00BC7183"/>
    <w:rsid w:val="00C41F09"/>
    <w:rsid w:val="00DB14DC"/>
    <w:rsid w:val="00F50802"/>
    <w:rsid w:val="00F617E6"/>
    <w:rsid w:val="00FA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0652B"/>
  <w15:docId w15:val="{4BE90C06-A999-446B-89AA-DA540101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rFonts w:ascii="Calibri" w:hAnsi="Calibri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">
    <w:name w:val="fs14"/>
    <w:basedOn w:val="DefaultParagraphFont"/>
  </w:style>
  <w:style w:type="character" w:customStyle="1" w:styleId="fs14fw6overflow-hidden">
    <w:name w:val="fs14 fw6 overflow-hidde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overflow-hidden">
    <w:name w:val="fs14 fw4 overflow-hidden"/>
    <w:basedOn w:val="DefaultParagraphFont"/>
  </w:style>
  <w:style w:type="character" w:customStyle="1" w:styleId="fs14fw4undefinedtdn">
    <w:name w:val="fs14 fw4 undefined td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paragraph" w:customStyle="1" w:styleId="Title1">
    <w:name w:val="Titl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Arens, Joseph</dc:creator>
  <cp:keywords/>
  <dc:description/>
  <cp:lastModifiedBy>Arens, Joseph</cp:lastModifiedBy>
  <cp:revision>3</cp:revision>
  <dcterms:created xsi:type="dcterms:W3CDTF">2026-10-04T23:15:00Z</dcterms:created>
  <dcterms:modified xsi:type="dcterms:W3CDTF">2026-10-04T23:30:00Z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18c41816-5e1d-4e05-adc9-628da5c60ccc</vt:lpwstr>
  </property>
</Properties>
</file>